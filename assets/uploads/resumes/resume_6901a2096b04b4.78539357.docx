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>
          <w:color w:val="000000"/>
          <w:u w:val="none"/>
        </w:rPr>
      </w:pPr>
      <w:r>
        <w:rPr>
          <w:color w:val="000000"/>
        </w:rPr>
        <w:pict>
          <v:line id="1026" stroked="t" from="62.65pt,220.85pt" to="563.05pt,220.85pt" style="position:absolute;z-index:2;mso-position-horizontal-relative:page;mso-position-vertical-relative:page;mso-width-relative:page;mso-height-relative:page;mso-wrap-distance-left:0.0pt;mso-wrap-distance-right:0.0pt;visibility:visible;">
            <v:stroke weight="1.45pt"/>
            <v:fill/>
          </v:line>
        </w:pict>
      </w:r>
      <w:r>
        <w:rPr>
          <w:color w:val="000000"/>
        </w:rPr>
        <w:pict>
          <v:line id="1027" stroked="t" from="62.75pt,256.4pt" to="563.15pt,256.4pt" style="position:absolute;z-index:3;mso-position-horizontal-relative:page;mso-position-vertical-relative:page;mso-width-relative:page;mso-height-relative:page;mso-wrap-distance-left:0.0pt;mso-wrap-distance-right:0.0pt;visibility:visible;">
            <v:stroke weight="1.45pt"/>
            <v:fill/>
          </v:line>
        </w:pict>
      </w:r>
      <w:r>
        <w:rPr>
          <w:color w:val="000000"/>
          <w:spacing w:val="-2"/>
        </w:rPr>
        <w:t>RESUME</w:t>
      </w:r>
    </w:p>
    <w:p>
      <w:pPr>
        <w:pStyle w:val="style66"/>
        <w:rPr>
          <w:rFonts w:ascii="Arial"/>
          <w:b/>
          <w:color w:val="000000"/>
          <w:sz w:val="20"/>
        </w:rPr>
      </w:pPr>
    </w:p>
    <w:p>
      <w:pPr>
        <w:pStyle w:val="style66"/>
        <w:rPr>
          <w:rFonts w:ascii="Arial"/>
          <w:b/>
          <w:color w:val="000000"/>
          <w:sz w:val="20"/>
        </w:rPr>
      </w:pPr>
    </w:p>
    <w:p>
      <w:pPr>
        <w:pStyle w:val="style66"/>
        <w:spacing w:before="158"/>
        <w:rPr>
          <w:rFonts w:ascii="Arial"/>
          <w:b/>
          <w:color w:val="000000"/>
          <w:sz w:val="20"/>
        </w:rPr>
      </w:pPr>
    </w:p>
    <w:p>
      <w:pPr>
        <w:pStyle w:val="style0"/>
        <w:tabs>
          <w:tab w:val="left" w:leader="none" w:pos="5931"/>
        </w:tabs>
        <w:ind w:left="200"/>
        <w:rPr>
          <w:b/>
          <w:color w:val="000000"/>
          <w:sz w:val="20"/>
        </w:rPr>
      </w:pPr>
      <w:r>
        <w:rPr>
          <w:b/>
          <w:color w:val="000000"/>
          <w:spacing w:val="-2"/>
          <w:position w:val="1"/>
          <w:sz w:val="36"/>
        </w:rPr>
        <w:t>G.MUTHAMILSELVAN</w:t>
      </w:r>
      <w:r>
        <w:rPr>
          <w:b/>
          <w:color w:val="000000"/>
          <w:position w:val="1"/>
          <w:sz w:val="36"/>
        </w:rPr>
        <w:tab/>
      </w:r>
      <w:r>
        <w:rPr>
          <w:color w:val="000000"/>
          <w:spacing w:val="-2"/>
          <w:position w:val="1"/>
          <w:sz w:val="20"/>
        </w:rPr>
        <w:t>Mobile</w:t>
      </w:r>
      <w:r>
        <w:rPr>
          <w:color w:val="000000"/>
          <w:spacing w:val="-2"/>
          <w:sz w:val="20"/>
        </w:rPr>
        <w:t>:</w:t>
      </w:r>
      <w:r>
        <w:rPr>
          <w:b/>
          <w:color w:val="000000"/>
          <w:spacing w:val="-2"/>
          <w:position w:val="1"/>
          <w:sz w:val="20"/>
        </w:rPr>
        <w:t>+91-</w:t>
      </w:r>
      <w:r>
        <w:rPr>
          <w:b/>
          <w:color w:val="000000"/>
          <w:spacing w:val="-2"/>
          <w:position w:val="1"/>
          <w:sz w:val="20"/>
          <w:lang w:val="en-US"/>
        </w:rPr>
        <w:t>9150294233</w:t>
      </w:r>
    </w:p>
    <w:p>
      <w:pPr>
        <w:pStyle w:val="style0"/>
        <w:spacing w:before="36"/>
        <w:ind w:left="5892"/>
        <w:rPr>
          <w:b/>
          <w:color w:val="000000"/>
          <w:sz w:val="20"/>
        </w:rPr>
      </w:pPr>
      <w:r>
        <w:rPr>
          <w:b/>
          <w:color w:val="000000"/>
          <w:sz w:val="20"/>
        </w:rPr>
        <w:t>Email</w:t>
      </w:r>
      <w:r>
        <w:rPr>
          <w:b/>
          <w:color w:val="000000"/>
          <w:spacing w:val="-3"/>
          <w:sz w:val="20"/>
        </w:rPr>
        <w:t xml:space="preserve"> </w:t>
      </w:r>
      <w:r>
        <w:rPr>
          <w:b/>
          <w:color w:val="000000"/>
          <w:sz w:val="20"/>
        </w:rPr>
        <w:t>:</w:t>
      </w:r>
      <w:r>
        <w:rPr>
          <w:b/>
          <w:color w:val="000000"/>
          <w:spacing w:val="-1"/>
          <w:sz w:val="20"/>
        </w:rPr>
        <w:t xml:space="preserve">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HYPERLINK "mailto:muthamilselvang41@gmail.com" </w:instrText>
      </w:r>
      <w:r>
        <w:rPr>
          <w:color w:val="000000"/>
        </w:rPr>
        <w:fldChar w:fldCharType="separate"/>
      </w:r>
      <w:r>
        <w:rPr>
          <w:rStyle w:val="style85"/>
          <w:b/>
          <w:color w:val="000000"/>
          <w:spacing w:val="-2"/>
          <w:sz w:val="20"/>
          <w:u w:color="0000ff"/>
          <w:lang w:val="en-US"/>
        </w:rPr>
        <w:t>timo9150294</w:t>
      </w:r>
      <w:r>
        <w:rPr>
          <w:rStyle w:val="style85"/>
          <w:b/>
          <w:color w:val="000000"/>
          <w:spacing w:val="-2"/>
          <w:sz w:val="20"/>
          <w:u w:color="0000ff"/>
        </w:rPr>
        <w:t>@gmail.com</w:t>
      </w:r>
      <w:r>
        <w:rPr>
          <w:color w:val="000000"/>
        </w:rPr>
        <w:fldChar w:fldCharType="end"/>
      </w:r>
    </w:p>
    <w:p>
      <w:pPr>
        <w:pStyle w:val="style66"/>
        <w:spacing w:before="79"/>
        <w:rPr>
          <w:b/>
          <w:color w:val="000000"/>
          <w:sz w:val="28"/>
        </w:rPr>
      </w:pPr>
    </w:p>
    <w:p>
      <w:pPr>
        <w:pStyle w:val="style0"/>
        <w:ind w:right="58"/>
        <w:jc w:val="center"/>
        <w:rPr>
          <w:b/>
          <w:color w:val="000000"/>
          <w:sz w:val="28"/>
        </w:rPr>
      </w:pPr>
      <w:r>
        <w:rPr>
          <w:b/>
          <w:color w:val="000000"/>
          <w:spacing w:val="-9"/>
          <w:sz w:val="28"/>
        </w:rPr>
        <w:t xml:space="preserve"> </w:t>
      </w:r>
      <w:r>
        <w:rPr>
          <w:b/>
          <w:color w:val="000000"/>
          <w:sz w:val="28"/>
        </w:rPr>
        <w:t>Marketing</w:t>
      </w:r>
      <w:r>
        <w:rPr>
          <w:b/>
          <w:color w:val="000000"/>
          <w:spacing w:val="-9"/>
          <w:sz w:val="28"/>
        </w:rPr>
        <w:t xml:space="preserve"> </w:t>
      </w:r>
      <w:r>
        <w:rPr>
          <w:b/>
          <w:color w:val="000000"/>
          <w:sz w:val="28"/>
        </w:rPr>
        <w:t>/</w:t>
      </w:r>
      <w:r>
        <w:rPr>
          <w:b/>
          <w:color w:val="000000"/>
          <w:spacing w:val="-10"/>
          <w:sz w:val="28"/>
        </w:rPr>
        <w:t xml:space="preserve"> </w:t>
      </w:r>
      <w:r>
        <w:rPr>
          <w:b/>
          <w:color w:val="000000"/>
          <w:sz w:val="28"/>
        </w:rPr>
        <w:t>Sales</w:t>
      </w:r>
      <w:r>
        <w:rPr>
          <w:b/>
          <w:color w:val="000000"/>
          <w:spacing w:val="-9"/>
          <w:sz w:val="28"/>
        </w:rPr>
        <w:t xml:space="preserve"> </w:t>
      </w:r>
      <w:r>
        <w:rPr>
          <w:b/>
          <w:color w:val="000000"/>
          <w:sz w:val="28"/>
        </w:rPr>
        <w:t>positions</w:t>
      </w:r>
      <w:r>
        <w:rPr>
          <w:b/>
          <w:color w:val="000000"/>
          <w:spacing w:val="-9"/>
          <w:sz w:val="28"/>
        </w:rPr>
        <w:t xml:space="preserve"> </w:t>
      </w:r>
      <w:r>
        <w:rPr>
          <w:b/>
          <w:color w:val="000000"/>
          <w:sz w:val="28"/>
        </w:rPr>
        <w:t>Tamilnadu</w:t>
      </w:r>
      <w:r>
        <w:rPr>
          <w:b/>
          <w:color w:val="000000"/>
          <w:spacing w:val="-11"/>
          <w:sz w:val="28"/>
        </w:rPr>
        <w:t xml:space="preserve"> </w:t>
      </w:r>
      <w:r>
        <w:rPr>
          <w:b/>
          <w:color w:val="000000"/>
          <w:sz w:val="28"/>
        </w:rPr>
        <w:t>&amp;</w:t>
      </w:r>
      <w:r>
        <w:rPr>
          <w:b/>
          <w:color w:val="000000"/>
          <w:spacing w:val="-10"/>
          <w:sz w:val="28"/>
        </w:rPr>
        <w:t xml:space="preserve"> </w:t>
      </w:r>
      <w:r>
        <w:rPr>
          <w:b/>
          <w:color w:val="000000"/>
          <w:spacing w:val="-2"/>
          <w:sz w:val="28"/>
        </w:rPr>
        <w:t>kerala</w:t>
      </w:r>
    </w:p>
    <w:p>
      <w:pPr>
        <w:pStyle w:val="style66"/>
        <w:spacing w:before="292"/>
        <w:rPr>
          <w:b/>
          <w:color w:val="000000"/>
          <w:sz w:val="28"/>
        </w:rPr>
      </w:pPr>
    </w:p>
    <w:bookmarkStart w:id="0" w:name="Summary"/>
    <w:bookmarkEnd w:id="0"/>
    <w:p>
      <w:pPr>
        <w:pStyle w:val="style1"/>
        <w:rPr>
          <w:color w:val="000000"/>
        </w:rPr>
      </w:pPr>
      <w:r>
        <w:rPr>
          <w:color w:val="000000"/>
          <w:spacing w:val="-2"/>
        </w:rPr>
        <w:t>Summary</w:t>
      </w:r>
    </w:p>
    <w:p>
      <w:pPr>
        <w:pStyle w:val="style66"/>
        <w:spacing w:before="8"/>
        <w:rPr>
          <w:b/>
          <w:i/>
          <w:color w:val="000000"/>
          <w:sz w:val="28"/>
        </w:rPr>
      </w:pPr>
    </w:p>
    <w:p>
      <w:pPr>
        <w:pStyle w:val="style66"/>
        <w:spacing w:lineRule="auto" w:line="357"/>
        <w:ind w:left="905"/>
        <w:rPr>
          <w:color w:val="000000"/>
        </w:rPr>
      </w:pPr>
      <w:r>
        <w:rPr>
          <w:color w:val="000000"/>
        </w:rPr>
        <w:t>Over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8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years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professional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marketing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experience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Automobile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&amp;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Industrial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 xml:space="preserve">lubricants </w:t>
      </w:r>
      <w:r>
        <w:rPr>
          <w:color w:val="000000"/>
          <w:spacing w:val="-2"/>
        </w:rPr>
        <w:t>industries</w:t>
      </w:r>
    </w:p>
    <w:p>
      <w:pPr>
        <w:pStyle w:val="style66"/>
        <w:spacing w:before="12"/>
        <w:ind w:left="905"/>
        <w:rPr>
          <w:color w:val="000000"/>
        </w:rPr>
      </w:pPr>
      <w:r>
        <w:rPr>
          <w:color w:val="000000"/>
        </w:rPr>
        <w:t>Having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good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contact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Channel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partner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,dealers </w:t>
      </w:r>
      <w:r>
        <w:rPr>
          <w:color w:val="000000"/>
          <w:spacing w:val="-10"/>
        </w:rPr>
        <w:t>,</w:t>
      </w:r>
    </w:p>
    <w:p>
      <w:pPr>
        <w:pStyle w:val="style66"/>
        <w:spacing w:before="129" w:lineRule="auto" w:line="357"/>
        <w:ind w:left="905"/>
        <w:rPr>
          <w:color w:val="000000"/>
        </w:rPr>
      </w:pPr>
      <w:r>
        <w:rPr>
          <w:color w:val="000000"/>
        </w:rPr>
        <w:t>Having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deep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knowledge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Automotive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&amp;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Industrial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lubricants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able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analyze customer requirement and identify the correct product.</w:t>
      </w:r>
    </w:p>
    <w:p>
      <w:pPr>
        <w:pStyle w:val="style66"/>
        <w:spacing w:before="52"/>
        <w:rPr>
          <w:color w:val="000000"/>
        </w:rPr>
      </w:pPr>
    </w:p>
    <w:bookmarkStart w:id="1" w:name="Educational_Qualification"/>
    <w:bookmarkEnd w:id="1"/>
    <w:p>
      <w:pPr>
        <w:pStyle w:val="style1"/>
        <w:rPr>
          <w:color w:val="000000"/>
        </w:rPr>
      </w:pPr>
      <w:r>
        <w:rPr>
          <w:color w:val="000000"/>
          <w:spacing w:val="-2"/>
        </w:rPr>
        <w:t>Educational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-2"/>
        </w:rPr>
        <w:t>Qualification</w:t>
      </w:r>
    </w:p>
    <w:p>
      <w:pPr>
        <w:pStyle w:val="style66"/>
        <w:spacing w:before="315"/>
        <w:rPr>
          <w:b/>
          <w:i/>
          <w:color w:val="000000"/>
          <w:sz w:val="28"/>
        </w:rPr>
      </w:pPr>
    </w:p>
    <w:p>
      <w:pPr>
        <w:pStyle w:val="style179"/>
        <w:numPr>
          <w:ilvl w:val="0"/>
          <w:numId w:val="1"/>
        </w:numPr>
        <w:tabs>
          <w:tab w:val="left" w:leader="none" w:pos="823"/>
        </w:tabs>
        <w:ind w:left="823" w:hanging="279"/>
        <w:rPr>
          <w:color w:val="000000"/>
          <w:sz w:val="24"/>
        </w:rPr>
      </w:pPr>
      <w:r>
        <w:rPr>
          <w:color w:val="000000"/>
          <w:sz w:val="24"/>
        </w:rPr>
        <w:t>BBA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 xml:space="preserve">periyar </w:t>
      </w:r>
      <w:r>
        <w:rPr>
          <w:color w:val="000000"/>
          <w:spacing w:val="-2"/>
          <w:sz w:val="24"/>
        </w:rPr>
        <w:t>university</w:t>
      </w:r>
    </w:p>
    <w:p>
      <w:pPr>
        <w:pStyle w:val="style66"/>
        <w:rPr>
          <w:color w:val="000000"/>
        </w:rPr>
      </w:pPr>
    </w:p>
    <w:p>
      <w:pPr>
        <w:pStyle w:val="style66"/>
        <w:spacing w:before="10"/>
        <w:rPr>
          <w:color w:val="000000"/>
        </w:rPr>
      </w:pPr>
    </w:p>
    <w:bookmarkStart w:id="2" w:name="Professional_Experience"/>
    <w:bookmarkEnd w:id="2"/>
    <w:p>
      <w:pPr>
        <w:pStyle w:val="style1"/>
        <w:rPr>
          <w:color w:val="000000"/>
          <w:spacing w:val="-2"/>
        </w:rPr>
      </w:pPr>
    </w:p>
    <w:p>
      <w:pPr>
        <w:pStyle w:val="style1"/>
        <w:rPr>
          <w:color w:val="000000"/>
        </w:rPr>
      </w:pPr>
      <w:r>
        <w:rPr>
          <w:color w:val="000000"/>
          <w:spacing w:val="-2"/>
        </w:rPr>
        <w:t>Professional</w:t>
      </w:r>
      <w:r>
        <w:rPr>
          <w:color w:val="000000"/>
          <w:spacing w:val="5"/>
        </w:rPr>
        <w:t xml:space="preserve"> </w:t>
      </w:r>
      <w:r>
        <w:rPr>
          <w:color w:val="000000"/>
          <w:spacing w:val="-2"/>
        </w:rPr>
        <w:t>Experience</w:t>
      </w:r>
    </w:p>
    <w:p>
      <w:pPr>
        <w:pStyle w:val="style66"/>
        <w:rPr>
          <w:b/>
          <w:i/>
          <w:color w:val="000000"/>
          <w:sz w:val="28"/>
        </w:rPr>
      </w:pPr>
    </w:p>
    <w:p>
      <w:pPr>
        <w:pStyle w:val="style66"/>
        <w:spacing w:before="143"/>
        <w:rPr>
          <w:b/>
          <w:i/>
          <w:color w:val="000000"/>
          <w:sz w:val="28"/>
        </w:rPr>
      </w:pPr>
    </w:p>
    <w:p>
      <w:pPr>
        <w:pStyle w:val="style66"/>
        <w:spacing w:before="143"/>
        <w:rPr>
          <w:b/>
          <w:i/>
          <w:color w:val="000000"/>
          <w:sz w:val="28"/>
        </w:rPr>
      </w:pPr>
    </w:p>
    <w:p>
      <w:pPr>
        <w:pStyle w:val="style179"/>
        <w:numPr>
          <w:ilvl w:val="0"/>
          <w:numId w:val="6"/>
        </w:numPr>
        <w:tabs>
          <w:tab w:val="left" w:leader="none" w:pos="2002"/>
        </w:tabs>
        <w:spacing w:before="1"/>
        <w:rPr>
          <w:rFonts w:ascii="Wingdings" w:hAnsi="Wingdings"/>
          <w:color w:val="000000"/>
          <w:position w:val="1"/>
        </w:rPr>
      </w:pPr>
      <w:r>
        <w:rPr>
          <w:b/>
          <w:color w:val="000000"/>
          <w:w w:val="110"/>
          <w:position w:val="1"/>
          <w:sz w:val="24"/>
        </w:rPr>
        <w:t>As</w:t>
      </w:r>
      <w:r>
        <w:rPr>
          <w:b/>
          <w:color w:val="000000"/>
          <w:spacing w:val="-10"/>
          <w:w w:val="110"/>
          <w:position w:val="1"/>
          <w:sz w:val="24"/>
        </w:rPr>
        <w:t xml:space="preserve"> </w:t>
      </w:r>
      <w:r>
        <w:rPr>
          <w:b/>
          <w:color w:val="000000"/>
          <w:w w:val="110"/>
          <w:position w:val="1"/>
          <w:sz w:val="24"/>
        </w:rPr>
        <w:t>Area</w:t>
      </w:r>
      <w:r>
        <w:rPr>
          <w:b/>
          <w:color w:val="000000"/>
          <w:spacing w:val="-9"/>
          <w:w w:val="110"/>
          <w:position w:val="1"/>
          <w:sz w:val="24"/>
        </w:rPr>
        <w:t xml:space="preserve"> </w:t>
      </w:r>
      <w:r>
        <w:rPr>
          <w:b/>
          <w:color w:val="000000"/>
          <w:w w:val="110"/>
          <w:position w:val="1"/>
          <w:sz w:val="24"/>
        </w:rPr>
        <w:t>Sales</w:t>
      </w:r>
      <w:r>
        <w:rPr>
          <w:b/>
          <w:color w:val="000000"/>
          <w:spacing w:val="-10"/>
          <w:w w:val="110"/>
          <w:position w:val="1"/>
          <w:sz w:val="24"/>
        </w:rPr>
        <w:t xml:space="preserve"> </w:t>
      </w:r>
      <w:r>
        <w:rPr>
          <w:b/>
          <w:color w:val="000000"/>
          <w:w w:val="110"/>
          <w:position w:val="1"/>
          <w:sz w:val="24"/>
        </w:rPr>
        <w:t>Manager</w:t>
      </w:r>
      <w:r>
        <w:rPr>
          <w:b/>
          <w:color w:val="000000"/>
          <w:spacing w:val="-10"/>
          <w:w w:val="110"/>
          <w:position w:val="1"/>
          <w:sz w:val="24"/>
        </w:rPr>
        <w:t xml:space="preserve"> </w:t>
      </w:r>
      <w:r>
        <w:rPr>
          <w:b/>
          <w:color w:val="000000"/>
          <w:w w:val="110"/>
          <w:sz w:val="24"/>
        </w:rPr>
        <w:t>–</w:t>
      </w:r>
      <w:r>
        <w:rPr>
          <w:b/>
          <w:color w:val="000000"/>
          <w:spacing w:val="-10"/>
          <w:w w:val="110"/>
          <w:sz w:val="24"/>
        </w:rPr>
        <w:t xml:space="preserve"> </w:t>
      </w:r>
      <w:r>
        <w:rPr>
          <w:b/>
          <w:color w:val="000000"/>
          <w:w w:val="110"/>
          <w:position w:val="1"/>
          <w:sz w:val="24"/>
        </w:rPr>
        <w:t>Sales</w:t>
      </w:r>
      <w:r>
        <w:rPr>
          <w:b/>
          <w:color w:val="000000"/>
          <w:spacing w:val="-10"/>
          <w:w w:val="110"/>
          <w:position w:val="1"/>
          <w:sz w:val="24"/>
        </w:rPr>
        <w:t xml:space="preserve"> </w:t>
      </w:r>
      <w:r>
        <w:rPr>
          <w:b/>
          <w:color w:val="000000"/>
          <w:w w:val="110"/>
          <w:position w:val="1"/>
          <w:sz w:val="24"/>
        </w:rPr>
        <w:t>in</w:t>
      </w:r>
      <w:r>
        <w:rPr>
          <w:b/>
          <w:color w:val="000000"/>
          <w:spacing w:val="-11"/>
          <w:w w:val="110"/>
          <w:position w:val="1"/>
          <w:sz w:val="24"/>
        </w:rPr>
        <w:t xml:space="preserve"> </w:t>
      </w:r>
      <w:r>
        <w:rPr>
          <w:b/>
          <w:i/>
          <w:color w:val="000000"/>
          <w:w w:val="110"/>
          <w:position w:val="1"/>
          <w:sz w:val="28"/>
        </w:rPr>
        <w:t>Paterson</w:t>
      </w:r>
      <w:r>
        <w:rPr>
          <w:b/>
          <w:i/>
          <w:color w:val="000000"/>
          <w:spacing w:val="-9"/>
          <w:w w:val="110"/>
          <w:position w:val="1"/>
          <w:sz w:val="28"/>
        </w:rPr>
        <w:t xml:space="preserve"> </w:t>
      </w:r>
      <w:r>
        <w:rPr>
          <w:b/>
          <w:i/>
          <w:color w:val="000000"/>
          <w:w w:val="110"/>
          <w:position w:val="1"/>
          <w:sz w:val="28"/>
        </w:rPr>
        <w:t>lubricants</w:t>
      </w:r>
      <w:r>
        <w:rPr>
          <w:b/>
          <w:i/>
          <w:color w:val="000000"/>
          <w:spacing w:val="-10"/>
          <w:w w:val="110"/>
          <w:position w:val="1"/>
          <w:sz w:val="28"/>
        </w:rPr>
        <w:t xml:space="preserve"> </w:t>
      </w:r>
      <w:r>
        <w:rPr>
          <w:b/>
          <w:i/>
          <w:color w:val="000000"/>
          <w:w w:val="110"/>
          <w:position w:val="1"/>
          <w:sz w:val="28"/>
        </w:rPr>
        <w:t>india</w:t>
      </w:r>
      <w:r>
        <w:rPr>
          <w:b/>
          <w:i/>
          <w:color w:val="000000"/>
          <w:spacing w:val="-11"/>
          <w:w w:val="110"/>
          <w:position w:val="1"/>
          <w:sz w:val="28"/>
        </w:rPr>
        <w:t xml:space="preserve"> </w:t>
      </w:r>
      <w:r>
        <w:rPr>
          <w:b/>
          <w:i/>
          <w:color w:val="000000"/>
          <w:w w:val="110"/>
          <w:position w:val="1"/>
          <w:sz w:val="28"/>
        </w:rPr>
        <w:t xml:space="preserve">Pvt </w:t>
      </w:r>
      <w:r>
        <w:rPr>
          <w:b/>
          <w:i/>
          <w:color w:val="000000"/>
          <w:spacing w:val="-171"/>
          <w:w w:val="110"/>
          <w:position w:val="1"/>
          <w:sz w:val="28"/>
        </w:rPr>
        <w:t>L</w:t>
      </w:r>
      <w:r>
        <w:rPr>
          <w:b/>
          <w:i/>
          <w:color w:val="000000"/>
          <w:spacing w:val="-162"/>
          <w:w w:val="110"/>
          <w:position w:val="1"/>
          <w:sz w:val="28"/>
        </w:rPr>
        <w:t>t</w:t>
      </w:r>
      <w:r>
        <w:rPr>
          <w:b/>
          <w:i/>
          <w:color w:val="000000"/>
          <w:spacing w:val="-170"/>
          <w:w w:val="110"/>
          <w:position w:val="1"/>
          <w:sz w:val="28"/>
        </w:rPr>
        <w:t>d</w:t>
      </w:r>
      <w:r>
        <w:rPr>
          <w:b/>
          <w:i/>
          <w:color w:val="000000"/>
          <w:spacing w:val="-68"/>
          <w:w w:val="110"/>
          <w:position w:val="1"/>
          <w:sz w:val="24"/>
        </w:rPr>
        <w:t>.</w:t>
      </w:r>
    </w:p>
    <w:p>
      <w:pPr>
        <w:pStyle w:val="style0"/>
        <w:tabs>
          <w:tab w:val="left" w:leader="none" w:pos="5896"/>
        </w:tabs>
        <w:spacing w:before="97" w:lineRule="auto" w:line="393"/>
        <w:ind w:left="915" w:right="481"/>
        <w:rPr>
          <w:b/>
          <w:color w:val="000000"/>
          <w:spacing w:val="-2"/>
          <w:w w:val="85"/>
          <w:sz w:val="24"/>
        </w:rPr>
      </w:pPr>
      <w:r>
        <w:rPr>
          <w:b/>
          <w:color w:val="000000"/>
          <w:sz w:val="24"/>
          <w:highlight w:val="none"/>
          <w:lang w:val="en-US"/>
        </w:rPr>
        <w:t xml:space="preserve">      </w:t>
      </w:r>
      <w:r>
        <w:rPr>
          <w:b/>
          <w:color w:val="000000"/>
          <w:sz w:val="24"/>
          <w:highlight w:val="none"/>
        </w:rPr>
        <w:t>(MORRIS LUBRICANTS</w:t>
      </w:r>
      <w:r>
        <w:rPr>
          <w:b/>
          <w:color w:val="000000"/>
          <w:spacing w:val="40"/>
          <w:sz w:val="24"/>
          <w:highlight w:val="none"/>
        </w:rPr>
        <w:t xml:space="preserve"> </w:t>
      </w:r>
      <w:r>
        <w:rPr>
          <w:b/>
          <w:color w:val="000000"/>
          <w:sz w:val="24"/>
          <w:highlight w:val="none"/>
        </w:rPr>
        <w:t>UK)</w:t>
      </w:r>
      <w:r>
        <w:rPr>
          <w:b/>
          <w:color w:val="000000"/>
          <w:sz w:val="28"/>
          <w:highlight w:val="none"/>
        </w:rPr>
        <w:t>Automotive</w:t>
      </w:r>
      <w:r>
        <w:rPr>
          <w:b/>
          <w:color w:val="000000"/>
          <w:sz w:val="28"/>
          <w:highlight w:val="none"/>
          <w:lang w:val="en-US"/>
        </w:rPr>
        <w:t xml:space="preserve"> </w:t>
      </w:r>
      <w:r>
        <w:rPr>
          <w:b/>
          <w:color w:val="000000"/>
          <w:sz w:val="24"/>
          <w:highlight w:val="none"/>
        </w:rPr>
        <w:t>Tamilanadu</w:t>
      </w:r>
      <w:r>
        <w:rPr>
          <w:b/>
          <w:color w:val="000000"/>
          <w:spacing w:val="-13"/>
          <w:sz w:val="24"/>
          <w:highlight w:val="none"/>
        </w:rPr>
        <w:t xml:space="preserve"> </w:t>
      </w:r>
      <w:r>
        <w:rPr>
          <w:b/>
          <w:color w:val="000000"/>
          <w:sz w:val="24"/>
          <w:highlight w:val="none"/>
        </w:rPr>
        <w:t>From</w:t>
      </w:r>
      <w:r>
        <w:rPr>
          <w:b/>
          <w:color w:val="000000"/>
          <w:spacing w:val="-12"/>
          <w:sz w:val="24"/>
          <w:highlight w:val="none"/>
        </w:rPr>
        <w:t xml:space="preserve"> </w:t>
      </w:r>
      <w:r>
        <w:rPr>
          <w:b/>
          <w:color w:val="000000"/>
          <w:sz w:val="24"/>
          <w:highlight w:val="none"/>
        </w:rPr>
        <w:t>Oct</w:t>
      </w:r>
      <w:r>
        <w:rPr>
          <w:b/>
          <w:color w:val="000000"/>
          <w:sz w:val="24"/>
          <w:highlight w:val="none"/>
          <w:lang w:val="en-US"/>
        </w:rPr>
        <w:t xml:space="preserve"> 2018 </w:t>
      </w:r>
      <w:r>
        <w:rPr>
          <w:b/>
          <w:color w:val="000000"/>
          <w:sz w:val="24"/>
          <w:highlight w:val="none"/>
        </w:rPr>
        <w:t xml:space="preserve">to </w:t>
      </w:r>
      <w:r>
        <w:rPr>
          <w:b/>
          <w:color w:val="000000"/>
          <w:sz w:val="24"/>
          <w:highlight w:val="none"/>
          <w:lang w:val="en-US"/>
        </w:rPr>
        <w:t xml:space="preserve"> Ju</w:t>
      </w:r>
      <w:r>
        <w:rPr>
          <w:b/>
          <w:color w:val="000000"/>
          <w:sz w:val="24"/>
          <w:highlight w:val="none"/>
        </w:rPr>
        <w:t>ne</w:t>
      </w:r>
      <w:r>
        <w:rPr>
          <w:b/>
          <w:color w:val="000000"/>
          <w:spacing w:val="-11"/>
          <w:sz w:val="24"/>
          <w:highlight w:val="none"/>
        </w:rPr>
        <w:t xml:space="preserve"> </w:t>
      </w:r>
      <w:r>
        <w:rPr>
          <w:b/>
          <w:color w:val="000000"/>
          <w:sz w:val="24"/>
          <w:highlight w:val="none"/>
        </w:rPr>
        <w:t>202</w:t>
      </w:r>
      <w:r>
        <w:rPr>
          <w:b/>
          <w:color w:val="000000"/>
          <w:sz w:val="24"/>
          <w:highlight w:val="none"/>
          <w:lang w:val="en-US"/>
        </w:rPr>
        <w:t>4</w:t>
      </w:r>
    </w:p>
    <w:p>
      <w:pPr>
        <w:pStyle w:val="style179"/>
        <w:numPr>
          <w:ilvl w:val="0"/>
          <w:numId w:val="7"/>
        </w:numPr>
        <w:tabs>
          <w:tab w:val="left" w:leader="none" w:pos="905"/>
          <w:tab w:val="left" w:leader="none" w:pos="2002"/>
        </w:tabs>
        <w:spacing w:lineRule="auto" w:line="350"/>
        <w:ind w:right="434"/>
        <w:rPr>
          <w:b/>
          <w:color w:val="000000"/>
          <w:sz w:val="28"/>
        </w:rPr>
      </w:pPr>
      <w:r>
        <w:rPr>
          <w:b/>
          <w:color w:val="000000"/>
          <w:spacing w:val="-2"/>
          <w:w w:val="85"/>
          <w:sz w:val="24"/>
        </w:rPr>
        <w:t xml:space="preserve">As </w:t>
      </w:r>
      <w:r>
        <w:rPr>
          <w:rFonts w:ascii="Arial" w:cs="Arial" w:hAnsi="Arial"/>
          <w:color w:val="000000"/>
          <w:sz w:val="25"/>
          <w:szCs w:val="25"/>
          <w:shd w:val="clear" w:color="auto" w:fill="ffffff"/>
        </w:rPr>
        <w:t>Senior Sales Executive</w:t>
      </w:r>
      <w:r>
        <w:rPr>
          <w:b/>
          <w:color w:val="000000"/>
          <w:spacing w:val="-2"/>
          <w:w w:val="85"/>
          <w:sz w:val="24"/>
        </w:rPr>
        <w:t xml:space="preserve"> –Sales in </w:t>
      </w:r>
      <w:r>
        <w:rPr>
          <w:b/>
          <w:i/>
          <w:color w:val="000000"/>
          <w:spacing w:val="-2"/>
          <w:w w:val="85"/>
          <w:sz w:val="24"/>
        </w:rPr>
        <w:t xml:space="preserve">ATLANTIC LUBRICANTS &amp; SPECIALITIES </w:t>
      </w:r>
      <w:r>
        <w:rPr>
          <w:b/>
          <w:i/>
          <w:color w:val="000000"/>
          <w:sz w:val="24"/>
        </w:rPr>
        <w:t>PVT.LTD.</w:t>
      </w:r>
      <w:r>
        <w:rPr>
          <w:b/>
          <w:color w:val="000000"/>
          <w:sz w:val="28"/>
        </w:rPr>
        <w:t>(</w:t>
      </w:r>
      <w:r>
        <w:rPr>
          <w:b/>
          <w:color w:val="000000"/>
          <w:sz w:val="24"/>
        </w:rPr>
        <w:t>MOTUL</w:t>
      </w:r>
      <w:r>
        <w:rPr>
          <w:b/>
          <w:color w:val="000000"/>
          <w:sz w:val="24"/>
          <w:lang w:val="en-US"/>
        </w:rPr>
        <w:t xml:space="preserve"> </w:t>
      </w:r>
      <w:r>
        <w:rPr>
          <w:b/>
          <w:color w:val="000000"/>
          <w:sz w:val="24"/>
        </w:rPr>
        <w:t>LUBRICANTS</w:t>
      </w:r>
      <w:r>
        <w:rPr>
          <w:b/>
          <w:color w:val="000000"/>
          <w:sz w:val="28"/>
        </w:rPr>
        <w:t>)Automotive</w:t>
      </w:r>
      <w:r>
        <w:rPr>
          <w:b/>
          <w:color w:val="000000"/>
          <w:sz w:val="28"/>
          <w:lang w:val="en-US"/>
        </w:rPr>
        <w:t xml:space="preserve"> </w:t>
      </w:r>
      <w:r>
        <w:rPr>
          <w:b/>
          <w:color w:val="000000"/>
          <w:sz w:val="24"/>
        </w:rPr>
        <w:t>FromNov2015toAug 2</w:t>
      </w:r>
      <w:r>
        <w:rPr>
          <w:b/>
          <w:color w:val="000000"/>
          <w:sz w:val="24"/>
          <w:lang w:val="en-US"/>
        </w:rPr>
        <w:t>018</w:t>
      </w:r>
    </w:p>
    <w:p>
      <w:pPr>
        <w:pStyle w:val="style0"/>
        <w:numPr>
          <w:ilvl w:val="0"/>
          <w:numId w:val="0"/>
        </w:numPr>
        <w:tabs>
          <w:tab w:val="left" w:leader="none" w:pos="905"/>
          <w:tab w:val="left" w:leader="none" w:pos="2002"/>
        </w:tabs>
        <w:spacing w:lineRule="auto" w:line="350"/>
        <w:ind w:right="434"/>
        <w:rPr>
          <w:b/>
          <w:color w:val="000000"/>
          <w:sz w:val="28"/>
        </w:rPr>
      </w:pPr>
    </w:p>
    <w:p>
      <w:pPr>
        <w:pStyle w:val="style0"/>
        <w:numPr>
          <w:ilvl w:val="0"/>
          <w:numId w:val="0"/>
        </w:numPr>
        <w:tabs>
          <w:tab w:val="left" w:leader="none" w:pos="905"/>
          <w:tab w:val="left" w:leader="none" w:pos="2002"/>
        </w:tabs>
        <w:spacing w:lineRule="auto" w:line="350"/>
        <w:ind w:right="434"/>
        <w:rPr>
          <w:b/>
          <w:color w:val="000000"/>
          <w:sz w:val="28"/>
        </w:rPr>
      </w:pPr>
    </w:p>
    <w:p>
      <w:pPr>
        <w:pStyle w:val="style0"/>
        <w:numPr>
          <w:ilvl w:val="0"/>
          <w:numId w:val="0"/>
        </w:numPr>
        <w:tabs>
          <w:tab w:val="left" w:leader="none" w:pos="905"/>
          <w:tab w:val="left" w:leader="none" w:pos="2002"/>
        </w:tabs>
        <w:spacing w:lineRule="auto" w:line="350"/>
        <w:ind w:right="434"/>
        <w:rPr>
          <w:b/>
          <w:color w:val="000000"/>
          <w:sz w:val="28"/>
        </w:rPr>
      </w:pPr>
    </w:p>
    <w:bookmarkStart w:id="3" w:name="Summary_of_Professional_Experience"/>
    <w:bookmarkEnd w:id="3"/>
    <w:p>
      <w:pPr>
        <w:pStyle w:val="style1"/>
        <w:ind w:left="0" w:right="58"/>
        <w:jc w:val="center"/>
        <w:rPr>
          <w:color w:val="000000"/>
          <w:u w:val="thick"/>
        </w:rPr>
      </w:pPr>
    </w:p>
    <w:p>
      <w:pPr>
        <w:pStyle w:val="style1"/>
        <w:ind w:left="0" w:right="58"/>
        <w:jc w:val="center"/>
        <w:rPr>
          <w:color w:val="000000"/>
        </w:rPr>
      </w:pPr>
      <w:r>
        <w:rPr>
          <w:color w:val="000000"/>
          <w:u w:val="thick"/>
        </w:rPr>
        <w:t>Summary</w:t>
      </w:r>
      <w:r>
        <w:rPr>
          <w:color w:val="000000"/>
          <w:spacing w:val="-13"/>
          <w:u w:val="thick"/>
        </w:rPr>
        <w:t xml:space="preserve"> </w:t>
      </w:r>
      <w:r>
        <w:rPr>
          <w:color w:val="000000"/>
          <w:u w:val="thick"/>
        </w:rPr>
        <w:t>of</w:t>
      </w:r>
      <w:r>
        <w:rPr>
          <w:color w:val="000000"/>
          <w:spacing w:val="-11"/>
          <w:u w:val="thick"/>
        </w:rPr>
        <w:t xml:space="preserve"> </w:t>
      </w:r>
      <w:r>
        <w:rPr>
          <w:color w:val="000000"/>
          <w:u w:val="thick"/>
        </w:rPr>
        <w:t>Professional</w:t>
      </w:r>
      <w:r>
        <w:rPr>
          <w:color w:val="000000"/>
          <w:spacing w:val="-11"/>
          <w:u w:val="thick"/>
        </w:rPr>
        <w:t xml:space="preserve"> </w:t>
      </w:r>
      <w:r>
        <w:rPr>
          <w:color w:val="000000"/>
          <w:spacing w:val="-2"/>
          <w:u w:val="thick"/>
        </w:rPr>
        <w:t>Experience</w:t>
      </w:r>
    </w:p>
    <w:p>
      <w:pPr>
        <w:pStyle w:val="style66"/>
        <w:rPr>
          <w:b/>
          <w:i/>
          <w:color w:val="000000"/>
          <w:sz w:val="20"/>
        </w:r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08"/>
        <w:gridCol w:w="4543"/>
      </w:tblGrid>
      <w:tr>
        <w:trPr>
          <w:trHeight w:val="380" w:hRule="atLeast"/>
        </w:trPr>
        <w:tc>
          <w:tcPr>
            <w:tcW w:w="4708" w:type="dxa"/>
            <w:tcBorders/>
            <w:shd w:val="clear" w:color="auto" w:fill="cccccc"/>
          </w:tcPr>
          <w:p>
            <w:pPr>
              <w:pStyle w:val="style4097"/>
              <w:rPr>
                <w:b/>
                <w:color w:val="000000"/>
                <w:sz w:val="28"/>
              </w:rPr>
            </w:pPr>
            <w:r>
              <w:rPr>
                <w:b/>
                <w:color w:val="000000"/>
                <w:sz w:val="28"/>
              </w:rPr>
              <w:t>Area</w:t>
            </w:r>
            <w:r>
              <w:rPr>
                <w:b/>
                <w:color w:val="000000"/>
                <w:spacing w:val="-8"/>
                <w:sz w:val="28"/>
              </w:rPr>
              <w:t xml:space="preserve"> </w:t>
            </w:r>
            <w:r>
              <w:rPr>
                <w:b/>
                <w:color w:val="000000"/>
                <w:sz w:val="28"/>
              </w:rPr>
              <w:t>Manager</w:t>
            </w:r>
            <w:r>
              <w:rPr>
                <w:b/>
                <w:color w:val="000000"/>
                <w:spacing w:val="-8"/>
                <w:sz w:val="28"/>
              </w:rPr>
              <w:t xml:space="preserve"> </w:t>
            </w:r>
            <w:r>
              <w:rPr>
                <w:b/>
                <w:color w:val="000000"/>
                <w:sz w:val="28"/>
              </w:rPr>
              <w:t>–</w:t>
            </w:r>
            <w:r>
              <w:rPr>
                <w:b/>
                <w:color w:val="000000"/>
                <w:spacing w:val="-7"/>
                <w:sz w:val="28"/>
              </w:rPr>
              <w:t xml:space="preserve"> </w:t>
            </w:r>
            <w:r>
              <w:rPr>
                <w:b/>
                <w:color w:val="000000"/>
                <w:spacing w:val="-2"/>
                <w:sz w:val="28"/>
              </w:rPr>
              <w:t>Sales</w:t>
            </w:r>
          </w:p>
        </w:tc>
        <w:tc>
          <w:tcPr>
            <w:tcW w:w="4543" w:type="dxa"/>
            <w:tcBorders/>
            <w:shd w:val="clear" w:color="auto" w:fill="cccccc"/>
          </w:tcPr>
          <w:p>
            <w:pPr>
              <w:pStyle w:val="style4097"/>
              <w:spacing w:before="16"/>
              <w:ind w:right="164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 xml:space="preserve">                                   Oct</w:t>
            </w:r>
            <w:r>
              <w:rPr>
                <w:b/>
                <w:color w:val="000000"/>
                <w:spacing w:val="-1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201</w:t>
            </w:r>
            <w:r>
              <w:rPr>
                <w:b/>
                <w:color w:val="000000"/>
                <w:sz w:val="24"/>
                <w:lang w:val="en-US"/>
              </w:rPr>
              <w:t>8</w:t>
            </w:r>
            <w:r>
              <w:rPr>
                <w:b/>
                <w:color w:val="000000"/>
                <w:sz w:val="24"/>
              </w:rPr>
              <w:t xml:space="preserve"> to</w:t>
            </w:r>
            <w:r>
              <w:rPr>
                <w:b/>
                <w:color w:val="000000"/>
                <w:spacing w:val="-2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</w:rPr>
              <w:t>June 202</w:t>
            </w:r>
            <w:r>
              <w:rPr>
                <w:b/>
                <w:color w:val="000000"/>
                <w:sz w:val="24"/>
                <w:lang w:val="en-US"/>
              </w:rPr>
              <w:t>4</w:t>
            </w:r>
          </w:p>
        </w:tc>
      </w:tr>
      <w:tr>
        <w:tblPrEx/>
        <w:trPr>
          <w:trHeight w:val="3094" w:hRule="atLeast"/>
        </w:trPr>
        <w:tc>
          <w:tcPr>
            <w:tcW w:w="4708" w:type="dxa"/>
            <w:tcBorders/>
          </w:tcPr>
          <w:p>
            <w:pPr>
              <w:pStyle w:val="style4097"/>
              <w:spacing w:before="41"/>
              <w:rPr>
                <w:b/>
                <w:i/>
                <w:color w:val="000000"/>
                <w:sz w:val="28"/>
              </w:rPr>
            </w:pPr>
          </w:p>
          <w:p>
            <w:pPr>
              <w:pStyle w:val="style4097"/>
              <w:spacing w:before="1"/>
              <w:ind w:left="110"/>
              <w:rPr>
                <w:b/>
                <w:i/>
                <w:color w:val="000000"/>
                <w:sz w:val="28"/>
              </w:rPr>
            </w:pPr>
            <w:r>
              <w:rPr>
                <w:b/>
                <w:i/>
                <w:color w:val="000000"/>
                <w:sz w:val="28"/>
              </w:rPr>
              <w:t>Paterson</w:t>
            </w:r>
            <w:r>
              <w:rPr>
                <w:b/>
                <w:i/>
                <w:color w:val="000000"/>
                <w:spacing w:val="-9"/>
                <w:sz w:val="28"/>
              </w:rPr>
              <w:t xml:space="preserve"> </w:t>
            </w:r>
            <w:r>
              <w:rPr>
                <w:b/>
                <w:i/>
                <w:color w:val="000000"/>
                <w:sz w:val="28"/>
              </w:rPr>
              <w:t>lubricants</w:t>
            </w:r>
            <w:r>
              <w:rPr>
                <w:b/>
                <w:i/>
                <w:color w:val="000000"/>
                <w:spacing w:val="-11"/>
                <w:sz w:val="28"/>
              </w:rPr>
              <w:t xml:space="preserve"> </w:t>
            </w:r>
            <w:r>
              <w:rPr>
                <w:b/>
                <w:i/>
                <w:color w:val="000000"/>
                <w:sz w:val="28"/>
              </w:rPr>
              <w:t>india</w:t>
            </w:r>
            <w:r>
              <w:rPr>
                <w:b/>
                <w:i/>
                <w:color w:val="000000"/>
                <w:spacing w:val="-9"/>
                <w:sz w:val="28"/>
              </w:rPr>
              <w:t xml:space="preserve"> </w:t>
            </w:r>
            <w:r>
              <w:rPr>
                <w:b/>
                <w:i/>
                <w:color w:val="000000"/>
                <w:sz w:val="28"/>
              </w:rPr>
              <w:t>pvt</w:t>
            </w:r>
            <w:r>
              <w:rPr>
                <w:b/>
                <w:i/>
                <w:color w:val="000000"/>
                <w:spacing w:val="-10"/>
                <w:sz w:val="28"/>
              </w:rPr>
              <w:t xml:space="preserve"> </w:t>
            </w:r>
            <w:r>
              <w:rPr>
                <w:b/>
                <w:i/>
                <w:color w:val="000000"/>
                <w:spacing w:val="-4"/>
                <w:sz w:val="28"/>
              </w:rPr>
              <w:t>ltd.</w:t>
            </w:r>
          </w:p>
          <w:p>
            <w:pPr>
              <w:pStyle w:val="style4097"/>
              <w:spacing w:before="29"/>
              <w:ind w:left="110"/>
              <w:rPr>
                <w:b/>
                <w:i/>
                <w:color w:val="000000"/>
                <w:sz w:val="24"/>
              </w:rPr>
            </w:pPr>
            <w:r>
              <w:rPr>
                <w:b/>
                <w:i/>
                <w:color w:val="000000"/>
                <w:sz w:val="24"/>
              </w:rPr>
              <w:t>MORRIS</w:t>
            </w:r>
            <w:r>
              <w:rPr>
                <w:b/>
                <w:i/>
                <w:color w:val="000000"/>
                <w:spacing w:val="-4"/>
                <w:sz w:val="24"/>
              </w:rPr>
              <w:t xml:space="preserve"> </w:t>
            </w:r>
            <w:r>
              <w:rPr>
                <w:b/>
                <w:i/>
                <w:color w:val="000000"/>
                <w:sz w:val="24"/>
              </w:rPr>
              <w:t>LUBRICANTS</w:t>
            </w:r>
            <w:r>
              <w:rPr>
                <w:b/>
                <w:i/>
                <w:color w:val="000000"/>
                <w:spacing w:val="-4"/>
                <w:sz w:val="24"/>
              </w:rPr>
              <w:t xml:space="preserve"> (UK)</w:t>
            </w:r>
          </w:p>
          <w:p>
            <w:pPr>
              <w:pStyle w:val="style4097"/>
              <w:numPr>
                <w:ilvl w:val="0"/>
                <w:numId w:val="3"/>
              </w:numPr>
              <w:tabs>
                <w:tab w:val="left" w:leader="none" w:pos="830"/>
              </w:tabs>
              <w:spacing w:before="23"/>
              <w:ind w:right="106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Handled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channel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partner</w:t>
            </w:r>
            <w:r>
              <w:rPr>
                <w:color w:val="000000"/>
                <w:spacing w:val="-15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- </w:t>
            </w:r>
            <w:r>
              <w:rPr>
                <w:b/>
                <w:color w:val="000000"/>
                <w:sz w:val="24"/>
              </w:rPr>
              <w:t xml:space="preserve">Automotive </w:t>
            </w:r>
          </w:p>
          <w:p>
            <w:pPr>
              <w:pStyle w:val="style4097"/>
              <w:numPr>
                <w:ilvl w:val="0"/>
                <w:numId w:val="3"/>
              </w:numPr>
              <w:tabs>
                <w:tab w:val="left" w:leader="none" w:pos="830"/>
              </w:tabs>
              <w:spacing w:before="18"/>
              <w:ind w:hanging="361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Have</w:t>
            </w:r>
            <w:r>
              <w:rPr>
                <w:color w:val="000000"/>
                <w:spacing w:val="-4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a</w:t>
            </w:r>
            <w:r>
              <w:rPr>
                <w:color w:val="000000"/>
                <w:spacing w:val="-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direct</w:t>
            </w:r>
            <w:r>
              <w:rPr>
                <w:color w:val="000000"/>
                <w:spacing w:val="-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contact</w:t>
            </w:r>
            <w:r>
              <w:rPr>
                <w:color w:val="000000"/>
                <w:spacing w:val="-9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withdealers,</w:t>
            </w:r>
          </w:p>
          <w:p>
            <w:pPr>
              <w:pStyle w:val="style4097"/>
              <w:numPr>
                <w:ilvl w:val="0"/>
                <w:numId w:val="3"/>
              </w:numPr>
              <w:tabs>
                <w:tab w:val="left" w:leader="none" w:pos="830"/>
              </w:tabs>
              <w:spacing w:before="25"/>
              <w:ind w:hanging="361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Team</w:t>
            </w:r>
            <w:r>
              <w:rPr>
                <w:color w:val="000000"/>
                <w:spacing w:val="-3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activities</w:t>
            </w:r>
            <w:r>
              <w:rPr>
                <w:color w:val="000000"/>
                <w:spacing w:val="-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&amp;</w:t>
            </w:r>
            <w:r>
              <w:rPr>
                <w:color w:val="000000"/>
                <w:spacing w:val="-3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mechanicsmeets</w:t>
            </w:r>
          </w:p>
          <w:p>
            <w:pPr>
              <w:pStyle w:val="style4097"/>
              <w:numPr>
                <w:ilvl w:val="0"/>
                <w:numId w:val="3"/>
              </w:numPr>
              <w:tabs>
                <w:tab w:val="left" w:leader="none" w:pos="830"/>
              </w:tabs>
              <w:spacing w:before="25"/>
              <w:ind w:hanging="361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Work</w:t>
            </w:r>
            <w:r>
              <w:rPr>
                <w:color w:val="000000"/>
                <w:spacing w:val="-2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Area</w:t>
            </w:r>
            <w:r>
              <w:rPr>
                <w:color w:val="000000"/>
                <w:spacing w:val="-1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–</w:t>
            </w:r>
            <w:r>
              <w:rPr>
                <w:color w:val="000000"/>
                <w:spacing w:val="-2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Tamilnadu</w:t>
            </w:r>
            <w:r>
              <w:rPr>
                <w:color w:val="000000"/>
                <w:spacing w:val="-8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(State</w:t>
            </w:r>
            <w:r>
              <w:rPr>
                <w:color w:val="000000"/>
                <w:spacing w:val="-1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</w:rPr>
              <w:t>head)</w:t>
            </w:r>
          </w:p>
        </w:tc>
        <w:tc>
          <w:tcPr>
            <w:tcW w:w="4543" w:type="dxa"/>
            <w:tcBorders/>
          </w:tcPr>
          <w:p>
            <w:pPr>
              <w:pStyle w:val="style4097"/>
              <w:spacing w:before="0"/>
              <w:rPr>
                <w:color w:val="000000"/>
                <w:sz w:val="24"/>
              </w:rPr>
            </w:pPr>
          </w:p>
        </w:tc>
      </w:tr>
      <w:bookmarkStart w:id="4" w:name="MOTUL"/>
      <w:bookmarkEnd w:id="4"/>
    </w:tbl>
    <w:p>
      <w:pPr>
        <w:pStyle w:val="style0"/>
        <w:rPr>
          <w:color w:val="000000"/>
          <w:sz w:val="24"/>
        </w:rPr>
      </w:pPr>
    </w:p>
    <w:p>
      <w:pPr>
        <w:pStyle w:val="style66"/>
        <w:rPr>
          <w:color w:val="000000"/>
          <w:sz w:val="20"/>
        </w:rPr>
      </w:pPr>
    </w:p>
    <w:tbl>
      <w:tblPr>
        <w:jc w:val="left"/>
        <w:tblInd w:w="11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08"/>
        <w:gridCol w:w="4543"/>
      </w:tblGrid>
      <w:tr>
        <w:trPr>
          <w:cantSplit w:val="false"/>
          <w:trHeight w:val="380" w:hRule="atLeast"/>
          <w:tblHeader w:val="false"/>
          <w:jc w:val="left"/>
        </w:trPr>
        <w:tc>
          <w:tcPr>
            <w:tcW w:w="4708" w:type="dxa"/>
            <w:tcBorders/>
            <w:shd w:val="clear" w:color="ffffff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autoSpaceDE w:val="false"/>
              <w:autoSpaceDN w:val="false"/>
              <w:spacing w:before="8" w:lineRule="auto" w:line="240"/>
              <w:jc w:val="left"/>
              <w:rPr>
                <w:color w:val="000000"/>
                <w:sz w:val="20"/>
              </w:rPr>
            </w:pP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000000"/>
                <w:spacing w:val="-9"/>
                <w:sz w:val="28"/>
                <w:szCs w:val="22"/>
                <w:highlight w:val="none"/>
                <w:vertAlign w:val="baseline"/>
                <w:em w:val="none"/>
                <w:lang w:val="en-US" w:eastAsia="en-US"/>
              </w:rPr>
              <w:t>Senior Sales Exective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000000"/>
                <w:sz w:val="28"/>
                <w:szCs w:val="22"/>
                <w:highlight w:val="none"/>
                <w:vertAlign w:val="baseline"/>
                <w:em w:val="none"/>
                <w:lang w:val="en-US" w:eastAsia="en-US"/>
              </w:rPr>
              <w:t>–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000000"/>
                <w:spacing w:val="-7"/>
                <w:sz w:val="2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000000"/>
                <w:spacing w:val="-2"/>
                <w:sz w:val="2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Sales </w:t>
            </w:r>
          </w:p>
        </w:tc>
        <w:tc>
          <w:tcPr>
            <w:tcW w:w="4543" w:type="dxa"/>
            <w:tcBorders/>
            <w:shd w:val="clear" w:color="ffffff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autoSpaceDE w:val="false"/>
              <w:autoSpaceDN w:val="false"/>
              <w:spacing w:before="16" w:lineRule="auto" w:line="240"/>
              <w:ind w:right="187"/>
              <w:jc w:val="right"/>
              <w:rPr>
                <w:color w:val="000000"/>
                <w:sz w:val="20"/>
              </w:rPr>
            </w:pP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000000"/>
                <w:sz w:val="24"/>
                <w:szCs w:val="22"/>
                <w:highlight w:val="none"/>
                <w:vertAlign w:val="baseline"/>
                <w:em w:val="none"/>
                <w:lang w:val="en-US" w:eastAsia="en-US"/>
              </w:rPr>
              <w:t>Nov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000000"/>
                <w:spacing w:val="-1"/>
                <w:sz w:val="2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000000"/>
                <w:sz w:val="24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2015 to Aug </w:t>
            </w:r>
            <w:r>
              <w:rPr>
                <w:rFonts w:ascii="Times New Roman" w:cs="Times New Roman" w:eastAsia="Times New Roman" w:hAnsi="Times New Roman" w:hint="default"/>
                <w:b/>
                <w:bCs/>
                <w:i w:val="false"/>
                <w:iCs w:val="false"/>
                <w:color w:val="000000"/>
                <w:spacing w:val="-4"/>
                <w:sz w:val="24"/>
                <w:szCs w:val="22"/>
                <w:highlight w:val="none"/>
                <w:vertAlign w:val="baseline"/>
                <w:em w:val="none"/>
                <w:lang w:val="en-US" w:eastAsia="en-US"/>
              </w:rPr>
              <w:t>2018</w:t>
            </w:r>
          </w:p>
        </w:tc>
      </w:tr>
    </w:tbl>
    <w:p>
      <w:pPr>
        <w:pStyle w:val="style0"/>
        <w:autoSpaceDE w:val="false"/>
        <w:autoSpaceDN w:val="false"/>
        <w:spacing w:lineRule="auto" w:line="240"/>
        <w:jc w:val="left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Times New Roman" w:hAnsi="Times New Roman" w:hint="default"/>
          <w:b/>
          <w:bCs/>
          <w:i/>
          <w:iCs/>
          <w:color w:val="000000"/>
          <w:sz w:val="28"/>
          <w:szCs w:val="22"/>
          <w:highlight w:val="none"/>
          <w:vertAlign w:val="baseline"/>
          <w:em w:val="none"/>
          <w:lang w:val="en-US" w:eastAsia="en-US"/>
        </w:rPr>
        <w:t>Atlantic</w:t>
      </w:r>
      <w:r>
        <w:rPr>
          <w:rFonts w:ascii="Times New Roman" w:cs="Times New Roman" w:eastAsia="Times New Roman" w:hAnsi="Times New Roman" w:hint="default"/>
          <w:b/>
          <w:bCs/>
          <w:i/>
          <w:iCs/>
          <w:color w:val="000000"/>
          <w:spacing w:val="-13"/>
          <w:sz w:val="2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/>
          <w:iCs/>
          <w:color w:val="000000"/>
          <w:sz w:val="28"/>
          <w:szCs w:val="22"/>
          <w:highlight w:val="none"/>
          <w:vertAlign w:val="baseline"/>
          <w:em w:val="none"/>
          <w:lang w:val="en-US" w:eastAsia="en-US"/>
        </w:rPr>
        <w:t>lubricants</w:t>
      </w:r>
      <w:r>
        <w:rPr>
          <w:rFonts w:ascii="Times New Roman" w:cs="Times New Roman" w:eastAsia="Times New Roman" w:hAnsi="Times New Roman" w:hint="default"/>
          <w:b/>
          <w:bCs/>
          <w:i/>
          <w:iCs/>
          <w:color w:val="000000"/>
          <w:spacing w:val="-12"/>
          <w:sz w:val="2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/>
          <w:iCs/>
          <w:color w:val="000000"/>
          <w:sz w:val="28"/>
          <w:szCs w:val="22"/>
          <w:highlight w:val="none"/>
          <w:vertAlign w:val="baseline"/>
          <w:em w:val="none"/>
          <w:lang w:val="en-US" w:eastAsia="en-US"/>
        </w:rPr>
        <w:t>&amp;specialities</w:t>
      </w:r>
      <w:r>
        <w:rPr>
          <w:rFonts w:ascii="Times New Roman" w:cs="Times New Roman" w:eastAsia="Times New Roman" w:hAnsi="Times New Roman" w:hint="default"/>
          <w:b/>
          <w:bCs/>
          <w:i/>
          <w:iCs/>
          <w:color w:val="000000"/>
          <w:spacing w:val="-12"/>
          <w:sz w:val="2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/>
          <w:iCs/>
          <w:color w:val="000000"/>
          <w:sz w:val="28"/>
          <w:szCs w:val="22"/>
          <w:highlight w:val="none"/>
          <w:vertAlign w:val="baseline"/>
          <w:em w:val="none"/>
          <w:lang w:val="en-US" w:eastAsia="en-US"/>
        </w:rPr>
        <w:t>pvt</w:t>
      </w:r>
      <w:r>
        <w:rPr>
          <w:rFonts w:ascii="Times New Roman" w:cs="Times New Roman" w:eastAsia="Times New Roman" w:hAnsi="Times New Roman" w:hint="default"/>
          <w:b/>
          <w:bCs/>
          <w:i/>
          <w:iCs/>
          <w:color w:val="000000"/>
          <w:spacing w:val="-13"/>
          <w:sz w:val="2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/>
          <w:iCs/>
          <w:color w:val="000000"/>
          <w:spacing w:val="-2"/>
          <w:sz w:val="28"/>
          <w:szCs w:val="22"/>
          <w:highlight w:val="none"/>
          <w:vertAlign w:val="baseline"/>
          <w:em w:val="none"/>
          <w:lang w:val="en-US" w:eastAsia="en-US"/>
        </w:rPr>
        <w:t>.ltd.</w:t>
      </w:r>
    </w:p>
    <w:p>
      <w:pPr>
        <w:pStyle w:val="style179"/>
        <w:numPr>
          <w:ilvl w:val="0"/>
          <w:numId w:val="2"/>
        </w:numPr>
        <w:autoSpaceDE w:val="false"/>
        <w:autoSpaceDN w:val="false"/>
        <w:spacing w:lineRule="auto" w:line="240"/>
        <w:jc w:val="left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 Handled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pacing w:val="-2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>channel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pacing w:val="-1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>partner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pacing w:val="-2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179"/>
        <w:numPr>
          <w:ilvl w:val="0"/>
          <w:numId w:val="4"/>
        </w:numPr>
        <w:tabs>
          <w:tab w:val="left" w:leader="none" w:pos="900"/>
        </w:tabs>
        <w:autoSpaceDE w:val="false"/>
        <w:autoSpaceDN w:val="false"/>
        <w:spacing w:before="13" w:lineRule="auto" w:line="240"/>
        <w:jc w:val="left"/>
        <w:rPr>
          <w:color w:val="000000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>Have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pacing w:val="-2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pacing w:val="-1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>direct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pacing w:val="-1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>contact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pacing w:val="-9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pacing w:val="-2"/>
          <w:sz w:val="24"/>
          <w:szCs w:val="22"/>
          <w:highlight w:val="none"/>
          <w:vertAlign w:val="baseline"/>
          <w:em w:val="none"/>
          <w:lang w:val="en-US" w:eastAsia="en-US"/>
        </w:rPr>
        <w:t>withdealers,</w:t>
      </w:r>
    </w:p>
    <w:p>
      <w:pPr>
        <w:pStyle w:val="style179"/>
        <w:numPr>
          <w:ilvl w:val="0"/>
          <w:numId w:val="5"/>
        </w:numPr>
        <w:tabs>
          <w:tab w:val="left" w:leader="none" w:pos="900"/>
        </w:tabs>
        <w:autoSpaceDE w:val="false"/>
        <w:autoSpaceDN w:val="false"/>
        <w:spacing w:before="25" w:lineRule="auto" w:line="240"/>
        <w:jc w:val="left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>campaign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pacing w:val="-2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>activities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pacing w:val="-2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pacing w:val="1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pacing w:val="-2"/>
          <w:sz w:val="24"/>
          <w:szCs w:val="22"/>
          <w:highlight w:val="none"/>
          <w:vertAlign w:val="baseline"/>
          <w:em w:val="none"/>
          <w:lang w:val="en-US" w:eastAsia="en-US"/>
        </w:rPr>
        <w:t>mechanicsmeets</w:t>
      </w:r>
    </w:p>
    <w:p>
      <w:pPr>
        <w:pStyle w:val="style179"/>
        <w:numPr>
          <w:ilvl w:val="0"/>
          <w:numId w:val="5"/>
        </w:numPr>
        <w:tabs>
          <w:tab w:val="left" w:leader="none" w:pos="900"/>
        </w:tabs>
        <w:autoSpaceDE w:val="false"/>
        <w:autoSpaceDN w:val="false"/>
        <w:spacing w:before="25" w:lineRule="auto" w:line="240"/>
        <w:jc w:val="left"/>
        <w:rPr>
          <w:color w:val="000000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>Work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pacing w:val="-2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>Area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pacing w:val="-2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>–Tamilnadu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pacing w:val="-1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>(Coimbatore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pacing w:val="-2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pacing w:val="-3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pacing w:val="-2"/>
          <w:sz w:val="24"/>
          <w:szCs w:val="22"/>
          <w:highlight w:val="none"/>
          <w:vertAlign w:val="baseline"/>
          <w:em w:val="none"/>
          <w:lang w:val="en-US" w:eastAsia="en-US"/>
        </w:rPr>
        <w:t>Trichy)</w:t>
      </w:r>
    </w:p>
    <w:p>
      <w:pPr>
        <w:pStyle w:val="style2"/>
        <w:ind w:right="58"/>
        <w:jc w:val="center"/>
        <w:rPr>
          <w:color w:val="000000"/>
        </w:rPr>
      </w:pPr>
    </w:p>
    <w:p>
      <w:pPr>
        <w:pStyle w:val="style2"/>
        <w:ind w:right="58"/>
        <w:jc w:val="center"/>
        <w:rPr>
          <w:color w:val="000000"/>
        </w:rPr>
      </w:pPr>
    </w:p>
    <w:p>
      <w:pPr>
        <w:pStyle w:val="style2"/>
        <w:ind w:right="58"/>
        <w:jc w:val="center"/>
        <w:rPr>
          <w:b/>
          <w:i/>
          <w:color w:val="000000"/>
        </w:rPr>
      </w:pPr>
      <w:r>
        <w:rPr>
          <w:color w:val="000000"/>
        </w:rPr>
        <w:t>Personal</w:t>
      </w:r>
      <w:r>
        <w:rPr>
          <w:color w:val="000000"/>
          <w:spacing w:val="-2"/>
        </w:rPr>
        <w:t xml:space="preserve"> Profile</w:t>
      </w:r>
    </w:p>
    <w:p>
      <w:pPr>
        <w:pStyle w:val="style66"/>
        <w:spacing w:before="61"/>
        <w:rPr>
          <w:b/>
          <w:i/>
          <w:color w:val="000000"/>
        </w:rPr>
      </w:pPr>
    </w:p>
    <w:p>
      <w:pPr>
        <w:pStyle w:val="style0"/>
        <w:tabs>
          <w:tab w:val="left" w:leader="none" w:pos="3730"/>
          <w:tab w:val="left" w:leader="none" w:pos="4090"/>
        </w:tabs>
        <w:ind w:left="665"/>
        <w:rPr>
          <w:color w:val="000000"/>
          <w:spacing w:val="-2"/>
          <w:sz w:val="28"/>
        </w:rPr>
      </w:pPr>
      <w:r>
        <w:rPr>
          <w:b/>
          <w:i/>
          <w:color w:val="000000"/>
          <w:spacing w:val="-4"/>
          <w:sz w:val="24"/>
        </w:rPr>
        <w:t>Name</w:t>
      </w:r>
      <w:r>
        <w:rPr>
          <w:b/>
          <w:i/>
          <w:color w:val="000000"/>
          <w:sz w:val="24"/>
        </w:rPr>
        <w:tab/>
      </w:r>
      <w:r>
        <w:rPr>
          <w:color w:val="000000"/>
          <w:spacing w:val="-10"/>
          <w:sz w:val="24"/>
        </w:rPr>
        <w:t>:</w:t>
      </w:r>
      <w:r>
        <w:rPr>
          <w:color w:val="000000"/>
          <w:sz w:val="24"/>
        </w:rPr>
        <w:tab/>
      </w:r>
      <w:r>
        <w:rPr>
          <w:color w:val="000000"/>
          <w:spacing w:val="-2"/>
          <w:sz w:val="28"/>
        </w:rPr>
        <w:t>G.Muthamilselvan</w:t>
      </w:r>
    </w:p>
    <w:p>
      <w:pPr>
        <w:pStyle w:val="style0"/>
        <w:tabs>
          <w:tab w:val="left" w:leader="none" w:pos="3730"/>
          <w:tab w:val="left" w:leader="none" w:pos="4090"/>
        </w:tabs>
        <w:ind w:left="665"/>
        <w:rPr>
          <w:color w:val="000000"/>
          <w:sz w:val="28"/>
        </w:rPr>
      </w:pPr>
    </w:p>
    <w:p>
      <w:pPr>
        <w:pStyle w:val="style0"/>
        <w:tabs>
          <w:tab w:val="left" w:leader="none" w:pos="3730"/>
          <w:tab w:val="left" w:leader="none" w:pos="4090"/>
        </w:tabs>
        <w:ind w:left="670"/>
        <w:rPr>
          <w:color w:val="000000"/>
          <w:sz w:val="28"/>
        </w:rPr>
      </w:pPr>
      <w:r>
        <w:rPr>
          <w:b/>
          <w:i/>
          <w:color w:val="000000"/>
          <w:spacing w:val="-2"/>
          <w:sz w:val="24"/>
        </w:rPr>
        <w:t>Father’sName</w:t>
      </w:r>
      <w:r>
        <w:rPr>
          <w:b/>
          <w:i/>
          <w:color w:val="000000"/>
          <w:sz w:val="24"/>
        </w:rPr>
        <w:tab/>
      </w:r>
      <w:r>
        <w:rPr>
          <w:color w:val="000000"/>
          <w:spacing w:val="-10"/>
          <w:sz w:val="24"/>
        </w:rPr>
        <w:t>:</w:t>
      </w:r>
      <w:r>
        <w:rPr>
          <w:color w:val="000000"/>
          <w:sz w:val="24"/>
        </w:rPr>
        <w:tab/>
      </w:r>
      <w:r>
        <w:rPr>
          <w:color w:val="000000"/>
          <w:spacing w:val="-2"/>
          <w:sz w:val="28"/>
        </w:rPr>
        <w:t>N.Gokulvasan</w:t>
      </w:r>
    </w:p>
    <w:p>
      <w:pPr>
        <w:pStyle w:val="style0"/>
        <w:tabs>
          <w:tab w:val="left" w:leader="none" w:pos="3730"/>
          <w:tab w:val="left" w:leader="none" w:pos="4090"/>
        </w:tabs>
        <w:ind w:left="670"/>
        <w:rPr>
          <w:color w:val="000000"/>
          <w:sz w:val="24"/>
        </w:rPr>
      </w:pPr>
      <w:r>
        <w:rPr>
          <w:b/>
          <w:i/>
          <w:color w:val="000000"/>
          <w:spacing w:val="-2"/>
          <w:sz w:val="24"/>
        </w:rPr>
        <w:t>AddressforCommunication</w:t>
      </w:r>
      <w:r>
        <w:rPr>
          <w:b/>
          <w:i/>
          <w:color w:val="000000"/>
          <w:sz w:val="24"/>
        </w:rPr>
        <w:tab/>
      </w:r>
      <w:r>
        <w:rPr>
          <w:color w:val="000000"/>
          <w:spacing w:val="-10"/>
          <w:sz w:val="24"/>
        </w:rPr>
        <w:t>: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>D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 xml:space="preserve">No </w:t>
      </w:r>
      <w:r>
        <w:rPr>
          <w:color w:val="000000"/>
          <w:sz w:val="24"/>
          <w:lang w:val="en-US"/>
        </w:rPr>
        <w:t>3/295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  <w:lang w:val="en-US"/>
        </w:rPr>
        <w:t>tirupathi Nagar,</w:t>
      </w:r>
    </w:p>
    <w:p>
      <w:pPr>
        <w:pStyle w:val="style66"/>
        <w:spacing w:before="24"/>
        <w:ind w:left="4091"/>
        <w:rPr>
          <w:color w:val="000000"/>
        </w:rPr>
      </w:pPr>
      <w:r>
        <w:rPr>
          <w:color w:val="000000"/>
          <w:lang w:val="en-US"/>
        </w:rPr>
        <w:t>Near Gayatri school,salem</w:t>
      </w:r>
    </w:p>
    <w:p>
      <w:pPr>
        <w:pStyle w:val="style66"/>
        <w:spacing w:before="9"/>
        <w:ind w:left="4101"/>
        <w:rPr>
          <w:color w:val="000000"/>
        </w:rPr>
      </w:pPr>
      <w:r>
        <w:rPr>
          <w:color w:val="000000"/>
        </w:rPr>
        <w:t>-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63</w:t>
      </w:r>
      <w:r>
        <w:rPr>
          <w:color w:val="000000"/>
          <w:lang w:val="en-US"/>
        </w:rPr>
        <w:t>6302.</w:t>
      </w:r>
      <w:r>
        <w:rPr>
          <w:color w:val="000000"/>
        </w:rPr>
        <w:t>Tamilnadu,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India.</w:t>
      </w:r>
    </w:p>
    <w:p>
      <w:pPr>
        <w:pStyle w:val="style0"/>
        <w:tabs>
          <w:tab w:val="left" w:leader="none" w:pos="3730"/>
          <w:tab w:val="left" w:leader="none" w:pos="4090"/>
          <w:tab w:val="left" w:leader="none" w:pos="5716"/>
        </w:tabs>
        <w:ind w:left="675"/>
        <w:rPr>
          <w:color w:val="000000"/>
        </w:rPr>
      </w:pPr>
      <w:r>
        <w:rPr>
          <w:b/>
          <w:i/>
          <w:color w:val="000000"/>
          <w:sz w:val="24"/>
        </w:rPr>
        <w:t>Date</w:t>
      </w:r>
      <w:r>
        <w:rPr>
          <w:b/>
          <w:i/>
          <w:color w:val="000000"/>
          <w:spacing w:val="-5"/>
          <w:sz w:val="24"/>
        </w:rPr>
        <w:t xml:space="preserve"> </w:t>
      </w:r>
      <w:r>
        <w:rPr>
          <w:b/>
          <w:i/>
          <w:color w:val="000000"/>
          <w:sz w:val="24"/>
        </w:rPr>
        <w:t>of</w:t>
      </w:r>
      <w:r>
        <w:rPr>
          <w:b/>
          <w:i/>
          <w:color w:val="000000"/>
          <w:spacing w:val="-1"/>
          <w:sz w:val="24"/>
        </w:rPr>
        <w:t xml:space="preserve"> </w:t>
      </w:r>
      <w:r>
        <w:rPr>
          <w:b/>
          <w:i/>
          <w:color w:val="000000"/>
          <w:spacing w:val="-2"/>
          <w:sz w:val="24"/>
        </w:rPr>
        <w:t>Birth&amp;Age</w:t>
      </w:r>
      <w:r>
        <w:rPr>
          <w:b/>
          <w:i/>
          <w:color w:val="000000"/>
          <w:sz w:val="24"/>
        </w:rPr>
        <w:tab/>
      </w:r>
      <w:r>
        <w:rPr>
          <w:color w:val="000000"/>
          <w:spacing w:val="-10"/>
          <w:sz w:val="24"/>
        </w:rPr>
        <w:t>: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 xml:space="preserve">22.05.1988 </w:t>
      </w:r>
      <w:r>
        <w:rPr>
          <w:color w:val="000000"/>
          <w:spacing w:val="-10"/>
          <w:sz w:val="24"/>
        </w:rPr>
        <w:t>;</w:t>
      </w:r>
      <w:r>
        <w:rPr>
          <w:color w:val="000000"/>
          <w:sz w:val="24"/>
        </w:rPr>
        <w:tab/>
      </w:r>
      <w:r>
        <w:rPr>
          <w:color w:val="000000"/>
          <w:spacing w:val="-2"/>
          <w:sz w:val="24"/>
        </w:rPr>
        <w:t>3</w:t>
      </w:r>
      <w:r>
        <w:rPr>
          <w:color w:val="000000"/>
          <w:spacing w:val="-2"/>
          <w:sz w:val="24"/>
          <w:lang w:val="en-US"/>
        </w:rPr>
        <w:t>6</w:t>
      </w:r>
      <w:r>
        <w:rPr>
          <w:color w:val="000000"/>
          <w:spacing w:val="-2"/>
          <w:sz w:val="24"/>
        </w:rPr>
        <w:t>years,</w:t>
      </w:r>
    </w:p>
    <w:p>
      <w:pPr>
        <w:pStyle w:val="style0"/>
        <w:tabs>
          <w:tab w:val="left" w:leader="none" w:pos="3730"/>
          <w:tab w:val="left" w:leader="none" w:pos="4090"/>
        </w:tabs>
        <w:ind w:left="670"/>
        <w:rPr>
          <w:color w:val="000000"/>
          <w:sz w:val="24"/>
        </w:rPr>
      </w:pPr>
      <w:r>
        <w:rPr>
          <w:b/>
          <w:i/>
          <w:color w:val="000000"/>
          <w:spacing w:val="-2"/>
          <w:sz w:val="24"/>
        </w:rPr>
        <w:t>Gender</w:t>
      </w:r>
      <w:r>
        <w:rPr>
          <w:b/>
          <w:i/>
          <w:color w:val="000000"/>
          <w:sz w:val="24"/>
        </w:rPr>
        <w:tab/>
      </w:r>
      <w:r>
        <w:rPr>
          <w:color w:val="000000"/>
          <w:spacing w:val="-10"/>
          <w:sz w:val="24"/>
        </w:rPr>
        <w:t>:</w:t>
      </w:r>
      <w:r>
        <w:rPr>
          <w:color w:val="000000"/>
          <w:sz w:val="24"/>
        </w:rPr>
        <w:tab/>
      </w:r>
      <w:r>
        <w:rPr>
          <w:color w:val="000000"/>
          <w:spacing w:val="-4"/>
          <w:sz w:val="24"/>
        </w:rPr>
        <w:t>Male</w:t>
      </w:r>
    </w:p>
    <w:p>
      <w:pPr>
        <w:pStyle w:val="style66"/>
        <w:spacing w:before="39"/>
        <w:rPr>
          <w:color w:val="000000"/>
        </w:rPr>
      </w:pPr>
    </w:p>
    <w:p>
      <w:pPr>
        <w:pStyle w:val="style0"/>
        <w:tabs>
          <w:tab w:val="left" w:leader="none" w:pos="3730"/>
          <w:tab w:val="left" w:leader="none" w:pos="4090"/>
        </w:tabs>
        <w:ind w:left="670"/>
        <w:rPr>
          <w:color w:val="000000"/>
          <w:sz w:val="24"/>
        </w:rPr>
      </w:pPr>
      <w:r>
        <w:rPr>
          <w:b/>
          <w:i/>
          <w:color w:val="000000"/>
          <w:spacing w:val="-2"/>
          <w:sz w:val="24"/>
        </w:rPr>
        <w:t>Marital Status</w:t>
      </w:r>
      <w:r>
        <w:rPr>
          <w:b/>
          <w:i/>
          <w:color w:val="000000"/>
          <w:sz w:val="24"/>
        </w:rPr>
        <w:tab/>
      </w:r>
      <w:r>
        <w:rPr>
          <w:color w:val="000000"/>
          <w:spacing w:val="-10"/>
          <w:sz w:val="24"/>
        </w:rPr>
        <w:t>:</w:t>
      </w:r>
      <w:r>
        <w:rPr>
          <w:color w:val="000000"/>
          <w:sz w:val="24"/>
        </w:rPr>
        <w:tab/>
      </w:r>
      <w:r>
        <w:rPr>
          <w:color w:val="000000"/>
          <w:spacing w:val="-2"/>
          <w:sz w:val="24"/>
        </w:rPr>
        <w:t>Married.</w:t>
      </w:r>
    </w:p>
    <w:p>
      <w:pPr>
        <w:pStyle w:val="style0"/>
        <w:tabs>
          <w:tab w:val="left" w:leader="none" w:pos="3730"/>
          <w:tab w:val="left" w:leader="none" w:pos="4090"/>
        </w:tabs>
        <w:ind w:left="670"/>
        <w:rPr>
          <w:color w:val="000000"/>
          <w:sz w:val="24"/>
        </w:rPr>
      </w:pPr>
      <w:r>
        <w:rPr>
          <w:b/>
          <w:i/>
          <w:color w:val="000000"/>
          <w:spacing w:val="-2"/>
          <w:sz w:val="24"/>
        </w:rPr>
        <w:t>Nationality</w:t>
      </w:r>
      <w:r>
        <w:rPr>
          <w:b/>
          <w:i/>
          <w:color w:val="000000"/>
          <w:sz w:val="24"/>
        </w:rPr>
        <w:tab/>
      </w:r>
      <w:r>
        <w:rPr>
          <w:color w:val="000000"/>
          <w:spacing w:val="-10"/>
          <w:sz w:val="24"/>
        </w:rPr>
        <w:t>:</w:t>
      </w:r>
      <w:r>
        <w:rPr>
          <w:color w:val="000000"/>
          <w:sz w:val="24"/>
        </w:rPr>
        <w:tab/>
      </w:r>
      <w:r>
        <w:rPr>
          <w:color w:val="000000"/>
          <w:spacing w:val="-2"/>
          <w:sz w:val="24"/>
        </w:rPr>
        <w:t>Indian</w:t>
      </w:r>
    </w:p>
    <w:p>
      <w:pPr>
        <w:pStyle w:val="style0"/>
        <w:tabs>
          <w:tab w:val="left" w:leader="none" w:pos="3730"/>
          <w:tab w:val="left" w:leader="none" w:pos="4090"/>
        </w:tabs>
        <w:ind w:left="670"/>
        <w:rPr>
          <w:color w:val="000000"/>
          <w:sz w:val="24"/>
        </w:rPr>
      </w:pPr>
      <w:r>
        <w:rPr>
          <w:b/>
          <w:i/>
          <w:color w:val="000000"/>
          <w:sz w:val="24"/>
        </w:rPr>
        <w:t>Languages</w:t>
      </w:r>
      <w:r>
        <w:rPr>
          <w:b/>
          <w:i/>
          <w:color w:val="000000"/>
          <w:spacing w:val="-7"/>
          <w:sz w:val="24"/>
        </w:rPr>
        <w:t xml:space="preserve"> </w:t>
      </w:r>
      <w:r>
        <w:rPr>
          <w:b/>
          <w:i/>
          <w:color w:val="000000"/>
          <w:spacing w:val="-4"/>
          <w:sz w:val="24"/>
        </w:rPr>
        <w:t>Known</w:t>
      </w:r>
      <w:r>
        <w:rPr>
          <w:b/>
          <w:i/>
          <w:color w:val="000000"/>
          <w:sz w:val="24"/>
        </w:rPr>
        <w:tab/>
      </w:r>
      <w:r>
        <w:rPr>
          <w:color w:val="000000"/>
          <w:spacing w:val="-10"/>
          <w:sz w:val="24"/>
        </w:rPr>
        <w:t>:</w:t>
      </w:r>
      <w:r>
        <w:rPr>
          <w:color w:val="000000"/>
          <w:sz w:val="24"/>
        </w:rPr>
        <w:tab/>
      </w:r>
      <w:r>
        <w:rPr>
          <w:color w:val="000000"/>
          <w:sz w:val="24"/>
        </w:rPr>
        <w:t>Tamil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pacing w:val="-5"/>
          <w:sz w:val="24"/>
          <w:lang w:val="en-US"/>
        </w:rPr>
        <w:t>,</w:t>
      </w:r>
      <w:r>
        <w:rPr>
          <w:color w:val="000000"/>
          <w:spacing w:val="-2"/>
          <w:sz w:val="24"/>
        </w:rPr>
        <w:t>English</w:t>
      </w:r>
      <w:r>
        <w:rPr>
          <w:color w:val="000000"/>
          <w:spacing w:val="-2"/>
          <w:sz w:val="24"/>
          <w:lang w:val="en-US"/>
        </w:rPr>
        <w:t xml:space="preserve"> &amp; Malayalam </w:t>
      </w:r>
    </w:p>
    <w:p>
      <w:pPr>
        <w:pStyle w:val="style66"/>
        <w:spacing w:before="37"/>
        <w:rPr>
          <w:color w:val="000000"/>
        </w:rPr>
      </w:pPr>
    </w:p>
    <w:p>
      <w:pPr>
        <w:pStyle w:val="style66"/>
        <w:spacing w:before="67"/>
        <w:rPr>
          <w:b/>
          <w:color w:val="000000"/>
        </w:rPr>
      </w:pPr>
    </w:p>
    <w:p>
      <w:pPr>
        <w:pStyle w:val="style66"/>
        <w:spacing w:before="67"/>
        <w:rPr>
          <w:b/>
          <w:color w:val="000000"/>
        </w:rPr>
      </w:pPr>
    </w:p>
    <w:p>
      <w:pPr>
        <w:pStyle w:val="style66"/>
        <w:tabs>
          <w:tab w:val="left" w:leader="none" w:pos="6426"/>
        </w:tabs>
        <w:ind w:left="200"/>
        <w:rPr>
          <w:color w:val="000000"/>
        </w:rPr>
      </w:pPr>
      <w:r>
        <w:rPr>
          <w:color w:val="000000"/>
          <w:spacing w:val="-2"/>
        </w:rPr>
        <w:t>Place:Salem</w:t>
      </w:r>
      <w:r>
        <w:rPr>
          <w:color w:val="000000"/>
        </w:rPr>
        <w:tab/>
      </w:r>
      <w:r>
        <w:rPr>
          <w:color w:val="000000"/>
          <w:spacing w:val="-2"/>
        </w:rPr>
        <w:t>YoursSincerely</w:t>
      </w:r>
    </w:p>
    <w:p>
      <w:pPr>
        <w:pStyle w:val="style66"/>
        <w:spacing w:before="18"/>
        <w:ind w:left="200"/>
        <w:rPr>
          <w:color w:val="000000"/>
        </w:rPr>
        <w:sectPr>
          <w:pgSz w:w="11910" w:h="16840" w:orient="portrait"/>
          <w:pgMar w:top="1920" w:right="1180" w:bottom="280" w:left="1240" w:header="720" w:footer="720" w:gutter="0"/>
          <w:cols w:space="720"/>
        </w:sectPr>
      </w:pPr>
      <w:r>
        <w:rPr>
          <w:color w:val="000000"/>
          <w:spacing w:val="-2"/>
        </w:rPr>
        <w:t>Date</w:t>
      </w:r>
    </w:p>
    <w:p>
      <w:pPr>
        <w:pStyle w:val="style0"/>
        <w:tabs>
          <w:tab w:val="left" w:leader="none" w:pos="3730"/>
          <w:tab w:val="left" w:leader="none" w:pos="4090"/>
        </w:tabs>
        <w:rPr>
          <w:color w:val="000000"/>
        </w:rPr>
      </w:pPr>
    </w:p>
    <w:sectPr>
      <w:pgSz w:w="11910" w:h="16840" w:orient="portrait"/>
      <w:pgMar w:top="1920" w:right="1180" w:bottom="280" w:left="1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4AD426A0"/>
    <w:lvl w:ilvl="0" w:tplc="1DC69BFE">
      <w:start w:val="1"/>
      <w:numFmt w:val="bullet"/>
      <w:lvlText w:val="•"/>
      <w:lvlJc w:val="left"/>
      <w:pPr>
        <w:ind w:left="830" w:hanging="362"/>
      </w:pPr>
      <w:rPr>
        <w:rFonts w:ascii="Arial" w:cs="Arial" w:eastAsia="Arial" w:hAnsi="Arial" w:hint="default"/>
        <w:b w:val="false"/>
        <w:bCs w:val="false"/>
        <w:i w:val="false"/>
        <w:iCs w:val="false"/>
        <w:spacing w:val="0"/>
        <w:w w:val="94"/>
        <w:sz w:val="24"/>
        <w:szCs w:val="24"/>
        <w:lang w:val="en-US" w:bidi="ar-SA" w:eastAsia="en-US"/>
      </w:rPr>
    </w:lvl>
    <w:lvl w:ilvl="1" w:tplc="CA7C785C">
      <w:start w:val="1"/>
      <w:numFmt w:val="bullet"/>
      <w:lvlText w:val="•"/>
      <w:lvlJc w:val="left"/>
      <w:pPr>
        <w:ind w:left="1226" w:hanging="362"/>
      </w:pPr>
      <w:rPr>
        <w:rFonts w:hint="default"/>
        <w:lang w:val="en-US" w:bidi="ar-SA" w:eastAsia="en-US"/>
      </w:rPr>
    </w:lvl>
    <w:lvl w:ilvl="2" w:tplc="EC44A344">
      <w:start w:val="1"/>
      <w:numFmt w:val="bullet"/>
      <w:lvlText w:val="•"/>
      <w:lvlJc w:val="left"/>
      <w:pPr>
        <w:ind w:left="1613" w:hanging="362"/>
      </w:pPr>
      <w:rPr>
        <w:rFonts w:hint="default"/>
        <w:lang w:val="en-US" w:bidi="ar-SA" w:eastAsia="en-US"/>
      </w:rPr>
    </w:lvl>
    <w:lvl w:ilvl="3" w:tplc="F25406D2">
      <w:start w:val="1"/>
      <w:numFmt w:val="bullet"/>
      <w:lvlText w:val="•"/>
      <w:lvlJc w:val="left"/>
      <w:pPr>
        <w:ind w:left="2000" w:hanging="362"/>
      </w:pPr>
      <w:rPr>
        <w:rFonts w:hint="default"/>
        <w:lang w:val="en-US" w:bidi="ar-SA" w:eastAsia="en-US"/>
      </w:rPr>
    </w:lvl>
    <w:lvl w:ilvl="4" w:tplc="F0BC15CC">
      <w:start w:val="1"/>
      <w:numFmt w:val="bullet"/>
      <w:lvlText w:val="•"/>
      <w:lvlJc w:val="left"/>
      <w:pPr>
        <w:ind w:left="2387" w:hanging="362"/>
      </w:pPr>
      <w:rPr>
        <w:rFonts w:hint="default"/>
        <w:lang w:val="en-US" w:bidi="ar-SA" w:eastAsia="en-US"/>
      </w:rPr>
    </w:lvl>
    <w:lvl w:ilvl="5" w:tplc="9C3C3266">
      <w:start w:val="1"/>
      <w:numFmt w:val="bullet"/>
      <w:lvlText w:val="•"/>
      <w:lvlJc w:val="left"/>
      <w:pPr>
        <w:ind w:left="2774" w:hanging="362"/>
      </w:pPr>
      <w:rPr>
        <w:rFonts w:hint="default"/>
        <w:lang w:val="en-US" w:bidi="ar-SA" w:eastAsia="en-US"/>
      </w:rPr>
    </w:lvl>
    <w:lvl w:ilvl="6" w:tplc="BEC06118">
      <w:start w:val="1"/>
      <w:numFmt w:val="bullet"/>
      <w:lvlText w:val="•"/>
      <w:lvlJc w:val="left"/>
      <w:pPr>
        <w:ind w:left="3160" w:hanging="362"/>
      </w:pPr>
      <w:rPr>
        <w:rFonts w:hint="default"/>
        <w:lang w:val="en-US" w:bidi="ar-SA" w:eastAsia="en-US"/>
      </w:rPr>
    </w:lvl>
    <w:lvl w:ilvl="7" w:tplc="377E314A">
      <w:start w:val="1"/>
      <w:numFmt w:val="bullet"/>
      <w:lvlText w:val="•"/>
      <w:lvlJc w:val="left"/>
      <w:pPr>
        <w:ind w:left="3547" w:hanging="362"/>
      </w:pPr>
      <w:rPr>
        <w:rFonts w:hint="default"/>
        <w:lang w:val="en-US" w:bidi="ar-SA" w:eastAsia="en-US"/>
      </w:rPr>
    </w:lvl>
    <w:lvl w:ilvl="8" w:tplc="6F822BC6">
      <w:start w:val="1"/>
      <w:numFmt w:val="bullet"/>
      <w:lvlText w:val="•"/>
      <w:lvlJc w:val="left"/>
      <w:pPr>
        <w:ind w:left="3934" w:hanging="362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4808CF28"/>
    <w:lvl w:ilvl="0" w:tplc="D66C92C8">
      <w:start w:val="1"/>
      <w:numFmt w:val="bullet"/>
      <w:lvlText w:val=""/>
      <w:lvlJc w:val="left"/>
      <w:pPr>
        <w:ind w:left="825" w:hanging="281"/>
      </w:pPr>
      <w:rPr>
        <w:rFonts w:ascii="Wingdings" w:cs="Wingdings" w:eastAsia="Wingdings" w:hAnsi="Wingdings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AD12120C">
      <w:start w:val="1"/>
      <w:numFmt w:val="bullet"/>
      <w:lvlText w:val="•"/>
      <w:lvlJc w:val="left"/>
      <w:pPr>
        <w:ind w:left="1687" w:hanging="281"/>
      </w:pPr>
      <w:rPr>
        <w:rFonts w:hint="default"/>
        <w:lang w:val="en-US" w:bidi="ar-SA" w:eastAsia="en-US"/>
      </w:rPr>
    </w:lvl>
    <w:lvl w:ilvl="2" w:tplc="C110347A">
      <w:start w:val="1"/>
      <w:numFmt w:val="bullet"/>
      <w:lvlText w:val="•"/>
      <w:lvlJc w:val="left"/>
      <w:pPr>
        <w:ind w:left="2554" w:hanging="281"/>
      </w:pPr>
      <w:rPr>
        <w:rFonts w:hint="default"/>
        <w:lang w:val="en-US" w:bidi="ar-SA" w:eastAsia="en-US"/>
      </w:rPr>
    </w:lvl>
    <w:lvl w:ilvl="3" w:tplc="ABD0F358">
      <w:start w:val="1"/>
      <w:numFmt w:val="bullet"/>
      <w:lvlText w:val="•"/>
      <w:lvlJc w:val="left"/>
      <w:pPr>
        <w:ind w:left="3421" w:hanging="281"/>
      </w:pPr>
      <w:rPr>
        <w:rFonts w:hint="default"/>
        <w:lang w:val="en-US" w:bidi="ar-SA" w:eastAsia="en-US"/>
      </w:rPr>
    </w:lvl>
    <w:lvl w:ilvl="4" w:tplc="FC50379A">
      <w:start w:val="1"/>
      <w:numFmt w:val="bullet"/>
      <w:lvlText w:val="•"/>
      <w:lvlJc w:val="left"/>
      <w:pPr>
        <w:ind w:left="4288" w:hanging="281"/>
      </w:pPr>
      <w:rPr>
        <w:rFonts w:hint="default"/>
        <w:lang w:val="en-US" w:bidi="ar-SA" w:eastAsia="en-US"/>
      </w:rPr>
    </w:lvl>
    <w:lvl w:ilvl="5" w:tplc="88CEE7F4">
      <w:start w:val="1"/>
      <w:numFmt w:val="bullet"/>
      <w:lvlText w:val="•"/>
      <w:lvlJc w:val="left"/>
      <w:pPr>
        <w:ind w:left="5155" w:hanging="281"/>
      </w:pPr>
      <w:rPr>
        <w:rFonts w:hint="default"/>
        <w:lang w:val="en-US" w:bidi="ar-SA" w:eastAsia="en-US"/>
      </w:rPr>
    </w:lvl>
    <w:lvl w:ilvl="6" w:tplc="1CFEB6C0">
      <w:start w:val="1"/>
      <w:numFmt w:val="bullet"/>
      <w:lvlText w:val="•"/>
      <w:lvlJc w:val="left"/>
      <w:pPr>
        <w:ind w:left="6022" w:hanging="281"/>
      </w:pPr>
      <w:rPr>
        <w:rFonts w:hint="default"/>
        <w:lang w:val="en-US" w:bidi="ar-SA" w:eastAsia="en-US"/>
      </w:rPr>
    </w:lvl>
    <w:lvl w:ilvl="7" w:tplc="6F1AAAB2">
      <w:start w:val="1"/>
      <w:numFmt w:val="bullet"/>
      <w:lvlText w:val="•"/>
      <w:lvlJc w:val="left"/>
      <w:pPr>
        <w:ind w:left="6889" w:hanging="281"/>
      </w:pPr>
      <w:rPr>
        <w:rFonts w:hint="default"/>
        <w:lang w:val="en-US" w:bidi="ar-SA" w:eastAsia="en-US"/>
      </w:rPr>
    </w:lvl>
    <w:lvl w:ilvl="8" w:tplc="E3F6FDC8">
      <w:start w:val="1"/>
      <w:numFmt w:val="bullet"/>
      <w:lvlText w:val="•"/>
      <w:lvlJc w:val="left"/>
      <w:pPr>
        <w:ind w:left="7756" w:hanging="281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9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9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2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1"/>
    <w:pPr>
      <w:ind w:left="184"/>
      <w:outlineLvl w:val="0"/>
    </w:pPr>
    <w:rPr>
      <w:b/>
      <w:bCs/>
      <w:i/>
      <w:iCs/>
      <w:sz w:val="28"/>
      <w:szCs w:val="28"/>
    </w:rPr>
  </w:style>
  <w:style w:type="paragraph" w:styleId="style2">
    <w:name w:val="heading 2"/>
    <w:basedOn w:val="style0"/>
    <w:next w:val="style2"/>
    <w:qFormat/>
    <w:uiPriority w:val="1"/>
    <w:pPr>
      <w:ind w:left="1"/>
      <w:outlineLvl w:val="1"/>
    </w:pPr>
    <w:rPr>
      <w:b/>
      <w:bCs/>
      <w:i/>
      <w:i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62">
    <w:name w:val="Title"/>
    <w:basedOn w:val="style0"/>
    <w:next w:val="style62"/>
    <w:qFormat/>
    <w:uiPriority w:val="1"/>
    <w:pPr>
      <w:spacing w:before="257"/>
      <w:ind w:left="5" w:right="58"/>
      <w:jc w:val="center"/>
    </w:pPr>
    <w:rPr>
      <w:rFonts w:ascii="Arial" w:cs="Arial" w:eastAsia="Arial" w:hAnsi="Arial"/>
      <w:b/>
      <w:bCs/>
      <w:sz w:val="36"/>
      <w:szCs w:val="36"/>
      <w:u w:val="single" w:color="000000"/>
    </w:rPr>
  </w:style>
  <w:style w:type="paragraph" w:styleId="style179">
    <w:name w:val="List Paragraph"/>
    <w:basedOn w:val="style0"/>
    <w:next w:val="style179"/>
    <w:qFormat/>
    <w:uiPriority w:val="1"/>
    <w:pPr>
      <w:ind w:left="904" w:hanging="360"/>
    </w:pPr>
    <w:rPr/>
  </w:style>
  <w:style w:type="paragraph" w:customStyle="1" w:styleId="style4097">
    <w:name w:val="Table Paragraph"/>
    <w:basedOn w:val="style0"/>
    <w:next w:val="style4097"/>
    <w:qFormat/>
    <w:uiPriority w:val="1"/>
    <w:pPr>
      <w:spacing w:before="8"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02429E5-F11E-40AB-B81E-80FBBAD83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216</Words>
  <Pages>3</Pages>
  <Characters>1407</Characters>
  <Application>WPS Office</Application>
  <DocSecurity>0</DocSecurity>
  <Paragraphs>78</Paragraphs>
  <ScaleCrop>false</ScaleCrop>
  <LinksUpToDate>false</LinksUpToDate>
  <CharactersWithSpaces>1632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2024-02-21T05:26:00Z</dcterms:created>
  <dc:creator>WPS Office</dc:creator>
  <lastModifiedBy>RMX3933</lastModifiedBy>
  <dcterms:modified xsi:type="dcterms:W3CDTF">2025-10-29T04:44:32Z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2022-07-05T00:00:00Z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2024-02-21T00:00:00Z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D:20220705131537</vt:lpwstr>
  </property>
  <property fmtid="{D5CDD505-2E9C-101B-9397-08002B2CF9AE}" pid="7" name="ICV">
    <vt:lpwstr>dd827109ca214021895601d30b87bf7e</vt:lpwstr>
  </property>
</Properties>
</file>